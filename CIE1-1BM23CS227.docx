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DCAFE" w14:textId="4E315071" w:rsidR="00A9204E" w:rsidRDefault="00845620" w:rsidP="00845620">
      <w:pPr>
        <w:jc w:val="center"/>
        <w:rPr>
          <w:rFonts w:ascii="Impact" w:hAnsi="Impact"/>
          <w:sz w:val="96"/>
          <w:szCs w:val="96"/>
        </w:rPr>
      </w:pPr>
      <w:r>
        <w:rPr>
          <w:rFonts w:ascii="Impact" w:hAnsi="Impact"/>
          <w:sz w:val="96"/>
          <w:szCs w:val="96"/>
        </w:rPr>
        <w:t>PARTICLE SWARM OPTIMIZATION – CIE 1</w:t>
      </w:r>
    </w:p>
    <w:p w14:paraId="54E7D884" w14:textId="77777777" w:rsidR="00845620" w:rsidRDefault="00845620" w:rsidP="00845620">
      <w:pPr>
        <w:jc w:val="center"/>
        <w:rPr>
          <w:rFonts w:ascii="Impact" w:hAnsi="Impact"/>
          <w:sz w:val="96"/>
          <w:szCs w:val="96"/>
        </w:rPr>
      </w:pPr>
    </w:p>
    <w:p w14:paraId="52CC639A" w14:textId="5D6A1525" w:rsidR="00845620" w:rsidRPr="00845620" w:rsidRDefault="00845620" w:rsidP="00845620">
      <w:pPr>
        <w:jc w:val="center"/>
        <w:rPr>
          <w:rFonts w:ascii="Bahnschrift Condensed" w:hAnsi="Bahnschrift Condensed"/>
          <w:sz w:val="40"/>
          <w:szCs w:val="40"/>
        </w:rPr>
      </w:pPr>
      <w:r w:rsidRPr="00845620">
        <w:rPr>
          <w:rFonts w:ascii="Bahnschrift Condensed" w:hAnsi="Bahnschrift Condensed"/>
          <w:sz w:val="40"/>
          <w:szCs w:val="40"/>
        </w:rPr>
        <w:t>OPTIMIZE THE PARAMETERS OF A MODEL TO FIT DATA POOINTS BY MINIMIZING THE ERRORS IN A REGRESSIO</w:t>
      </w:r>
      <w:r>
        <w:rPr>
          <w:rFonts w:ascii="Bahnschrift Condensed" w:hAnsi="Bahnschrift Condensed"/>
          <w:sz w:val="40"/>
          <w:szCs w:val="40"/>
        </w:rPr>
        <w:t>N</w:t>
      </w:r>
      <w:r w:rsidRPr="00845620">
        <w:rPr>
          <w:rFonts w:ascii="Bahnschrift Condensed" w:hAnsi="Bahnschrift Condensed"/>
          <w:sz w:val="40"/>
          <w:szCs w:val="40"/>
        </w:rPr>
        <w:t xml:space="preserve"> TASK.</w:t>
      </w:r>
    </w:p>
    <w:p w14:paraId="3939F0BB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C99CC6"/>
          <w:sz w:val="21"/>
          <w:szCs w:val="21"/>
          <w:lang w:val="en-IN" w:eastAsia="en-IN"/>
        </w:rPr>
        <w:t>import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numpy</w:t>
      </w:r>
      <w:proofErr w:type="spellEnd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r w:rsidRPr="00845620">
        <w:rPr>
          <w:rFonts w:ascii="Courier New" w:eastAsia="Times New Roman" w:hAnsi="Courier New" w:cs="Courier New"/>
          <w:color w:val="C99CC6"/>
          <w:sz w:val="21"/>
          <w:szCs w:val="21"/>
          <w:lang w:val="en-IN" w:eastAsia="en-IN"/>
        </w:rPr>
        <w:t>as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np</w:t>
      </w:r>
    </w:p>
    <w:p w14:paraId="7ED4FEE9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C99CC6"/>
          <w:sz w:val="21"/>
          <w:szCs w:val="21"/>
          <w:lang w:val="en-IN" w:eastAsia="en-IN"/>
        </w:rPr>
        <w:t>import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r w:rsidRPr="00845620">
        <w:rPr>
          <w:rFonts w:ascii="Courier New" w:eastAsia="Times New Roman" w:hAnsi="Courier New" w:cs="Courier New"/>
          <w:color w:val="C99CC6"/>
          <w:sz w:val="21"/>
          <w:szCs w:val="21"/>
          <w:lang w:val="en-IN" w:eastAsia="en-IN"/>
        </w:rPr>
        <w:t>as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plt</w:t>
      </w:r>
      <w:proofErr w:type="spellEnd"/>
    </w:p>
    <w:p w14:paraId="4C442DB3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</w:p>
    <w:p w14:paraId="6E9A0C02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># -----------------------------</w:t>
      </w:r>
    </w:p>
    <w:p w14:paraId="26CB9CB8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># Step 1: Create synthetic data</w:t>
      </w:r>
    </w:p>
    <w:p w14:paraId="6C47F936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># -----------------------------</w:t>
      </w:r>
    </w:p>
    <w:p w14:paraId="20307991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proofErr w:type="gram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np.random</w:t>
      </w:r>
      <w:proofErr w:type="gramEnd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.seed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r w:rsidRPr="00845620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42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</w:p>
    <w:p w14:paraId="7EB46758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X = </w:t>
      </w:r>
      <w:proofErr w:type="spellStart"/>
      <w:proofErr w:type="gram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np.linspace</w:t>
      </w:r>
      <w:proofErr w:type="spellEnd"/>
      <w:proofErr w:type="gram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r w:rsidRPr="00845620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-5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r w:rsidRPr="00845620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5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r w:rsidRPr="00845620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50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</w:p>
    <w:p w14:paraId="69ED9998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true_a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true_b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true_c</w:t>
      </w:r>
      <w:proofErr w:type="spellEnd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= </w:t>
      </w:r>
      <w:r w:rsidRPr="00845620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2.5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r w:rsidRPr="00845620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-1.3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r w:rsidRPr="00845620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0.5</w:t>
      </w:r>
    </w:p>
    <w:p w14:paraId="5B2A5B85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y_true</w:t>
      </w:r>
      <w:proofErr w:type="spellEnd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true_a</w:t>
      </w:r>
      <w:proofErr w:type="spellEnd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* X**</w:t>
      </w:r>
      <w:r w:rsidRPr="00845620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2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+ 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true_b</w:t>
      </w:r>
      <w:proofErr w:type="spellEnd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* X + 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true_c</w:t>
      </w:r>
      <w:proofErr w:type="spellEnd"/>
    </w:p>
    <w:p w14:paraId="0305EE76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y_noisy</w:t>
      </w:r>
      <w:proofErr w:type="spellEnd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y_true</w:t>
      </w:r>
      <w:proofErr w:type="spellEnd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+ </w:t>
      </w:r>
      <w:proofErr w:type="spellStart"/>
      <w:proofErr w:type="gram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np.random</w:t>
      </w:r>
      <w:proofErr w:type="gramEnd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.normal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r w:rsidRPr="00845620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0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r w:rsidRPr="00845620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2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size=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X.shape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</w:p>
    <w:p w14:paraId="1599E2FC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</w:p>
    <w:p w14:paraId="4BA5A747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># -----------------------------</w:t>
      </w:r>
    </w:p>
    <w:p w14:paraId="2D0F3572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># Step 2: Define model and error</w:t>
      </w:r>
    </w:p>
    <w:p w14:paraId="3B822A69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># -----------------------------</w:t>
      </w:r>
    </w:p>
    <w:p w14:paraId="0BA1C960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69A5D7"/>
          <w:sz w:val="21"/>
          <w:szCs w:val="21"/>
          <w:lang w:val="en-IN" w:eastAsia="en-IN"/>
        </w:rPr>
        <w:t>def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proofErr w:type="gramStart"/>
      <w:r w:rsidRPr="00845620">
        <w:rPr>
          <w:rFonts w:ascii="Courier New" w:eastAsia="Times New Roman" w:hAnsi="Courier New" w:cs="Courier New"/>
          <w:color w:val="DCDCAA"/>
          <w:sz w:val="21"/>
          <w:szCs w:val="21"/>
          <w:lang w:val="en-IN" w:eastAsia="en-IN"/>
        </w:rPr>
        <w:t>model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(</w:t>
      </w:r>
      <w:proofErr w:type="gramEnd"/>
      <w:r w:rsidRPr="00845620">
        <w:rPr>
          <w:rFonts w:ascii="Courier New" w:eastAsia="Times New Roman" w:hAnsi="Courier New" w:cs="Courier New"/>
          <w:color w:val="9CDCFE"/>
          <w:sz w:val="21"/>
          <w:szCs w:val="21"/>
          <w:lang w:val="en-IN" w:eastAsia="en-IN"/>
        </w:rPr>
        <w:t>params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, </w:t>
      </w:r>
      <w:r w:rsidRPr="00845620">
        <w:rPr>
          <w:rFonts w:ascii="Courier New" w:eastAsia="Times New Roman" w:hAnsi="Courier New" w:cs="Courier New"/>
          <w:color w:val="9CDCFE"/>
          <w:sz w:val="21"/>
          <w:szCs w:val="21"/>
          <w:lang w:val="en-IN" w:eastAsia="en-IN"/>
        </w:rPr>
        <w:t>x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)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:</w:t>
      </w:r>
    </w:p>
    <w:p w14:paraId="58B72970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    a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b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c = params</w:t>
      </w:r>
    </w:p>
    <w:p w14:paraId="05BD850F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    </w:t>
      </w:r>
      <w:r w:rsidRPr="00845620">
        <w:rPr>
          <w:rFonts w:ascii="Courier New" w:eastAsia="Times New Roman" w:hAnsi="Courier New" w:cs="Courier New"/>
          <w:color w:val="C99CC6"/>
          <w:sz w:val="21"/>
          <w:szCs w:val="21"/>
          <w:lang w:val="en-IN" w:eastAsia="en-IN"/>
        </w:rPr>
        <w:t>return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a * x**</w:t>
      </w:r>
      <w:r w:rsidRPr="00845620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2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+ b * x + c</w:t>
      </w:r>
    </w:p>
    <w:p w14:paraId="52A63BFB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</w:p>
    <w:p w14:paraId="4E57FA7A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69A5D7"/>
          <w:sz w:val="21"/>
          <w:szCs w:val="21"/>
          <w:lang w:val="en-IN" w:eastAsia="en-IN"/>
        </w:rPr>
        <w:t>def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845620">
        <w:rPr>
          <w:rFonts w:ascii="Courier New" w:eastAsia="Times New Roman" w:hAnsi="Courier New" w:cs="Courier New"/>
          <w:color w:val="DCDCAA"/>
          <w:sz w:val="21"/>
          <w:szCs w:val="21"/>
          <w:lang w:val="en-IN" w:eastAsia="en-IN"/>
        </w:rPr>
        <w:t>objective_function</w:t>
      </w:r>
      <w:proofErr w:type="spellEnd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(</w:t>
      </w:r>
      <w:r w:rsidRPr="00845620">
        <w:rPr>
          <w:rFonts w:ascii="Courier New" w:eastAsia="Times New Roman" w:hAnsi="Courier New" w:cs="Courier New"/>
          <w:color w:val="9CDCFE"/>
          <w:sz w:val="21"/>
          <w:szCs w:val="21"/>
          <w:lang w:val="en-IN" w:eastAsia="en-IN"/>
        </w:rPr>
        <w:t>params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)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:</w:t>
      </w:r>
    </w:p>
    <w:p w14:paraId="2031028C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    predictions = </w:t>
      </w:r>
      <w:proofErr w:type="gram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model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proofErr w:type="gramEnd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params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X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</w:p>
    <w:p w14:paraId="133B81BD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    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mse</w:t>
      </w:r>
      <w:proofErr w:type="spellEnd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np.mean</w:t>
      </w:r>
      <w:proofErr w:type="spellEnd"/>
      <w:proofErr w:type="gram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((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predictions - 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y_noisy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**</w:t>
      </w:r>
      <w:r w:rsidRPr="00845620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2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</w:p>
    <w:p w14:paraId="6CECF112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    </w:t>
      </w:r>
      <w:r w:rsidRPr="00845620">
        <w:rPr>
          <w:rFonts w:ascii="Courier New" w:eastAsia="Times New Roman" w:hAnsi="Courier New" w:cs="Courier New"/>
          <w:color w:val="C99CC6"/>
          <w:sz w:val="21"/>
          <w:szCs w:val="21"/>
          <w:lang w:val="en-IN" w:eastAsia="en-IN"/>
        </w:rPr>
        <w:t>return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mse</w:t>
      </w:r>
      <w:proofErr w:type="spellEnd"/>
    </w:p>
    <w:p w14:paraId="58E92F55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</w:p>
    <w:p w14:paraId="04C9AA06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># -----------------------------</w:t>
      </w:r>
    </w:p>
    <w:p w14:paraId="478C4900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># Step 3: Implement PSO manually</w:t>
      </w:r>
    </w:p>
    <w:p w14:paraId="6BD94DE7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># -----------------------------</w:t>
      </w:r>
    </w:p>
    <w:p w14:paraId="0A8E8D02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num_particles</w:t>
      </w:r>
      <w:proofErr w:type="spellEnd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= </w:t>
      </w:r>
      <w:r w:rsidRPr="00845620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30</w:t>
      </w:r>
    </w:p>
    <w:p w14:paraId="19C44365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num_dimensions</w:t>
      </w:r>
      <w:proofErr w:type="spellEnd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= </w:t>
      </w:r>
      <w:proofErr w:type="gramStart"/>
      <w:r w:rsidRPr="00845620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3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 </w:t>
      </w:r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>#</w:t>
      </w:r>
      <w:proofErr w:type="gramEnd"/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 xml:space="preserve"> a, b, c</w:t>
      </w:r>
    </w:p>
    <w:p w14:paraId="195A3FFA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lastRenderedPageBreak/>
        <w:t>num_iterations</w:t>
      </w:r>
      <w:proofErr w:type="spellEnd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= </w:t>
      </w:r>
      <w:r w:rsidRPr="00845620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100</w:t>
      </w:r>
    </w:p>
    <w:p w14:paraId="36551BD5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</w:p>
    <w:p w14:paraId="7A199530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 xml:space="preserve"># </w:t>
      </w:r>
      <w:proofErr w:type="gramStart"/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>bounds</w:t>
      </w:r>
      <w:proofErr w:type="gramEnd"/>
    </w:p>
    <w:p w14:paraId="427D5856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lb = </w:t>
      </w:r>
      <w:proofErr w:type="spellStart"/>
      <w:proofErr w:type="gram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np.array</w:t>
      </w:r>
      <w:proofErr w:type="spellEnd"/>
      <w:proofErr w:type="gram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([</w:t>
      </w:r>
      <w:r w:rsidRPr="00845620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-10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r w:rsidRPr="00845620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-10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r w:rsidRPr="00845620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-10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])</w:t>
      </w:r>
    </w:p>
    <w:p w14:paraId="5DB2A57F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ub</w:t>
      </w:r>
      <w:proofErr w:type="spellEnd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np.array</w:t>
      </w:r>
      <w:proofErr w:type="spellEnd"/>
      <w:proofErr w:type="gram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([</w:t>
      </w:r>
      <w:r w:rsidRPr="00845620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10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r w:rsidRPr="00845620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10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r w:rsidRPr="00845620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10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])</w:t>
      </w:r>
    </w:p>
    <w:p w14:paraId="2983D334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</w:p>
    <w:p w14:paraId="414A321B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 xml:space="preserve"># </w:t>
      </w:r>
      <w:proofErr w:type="gramStart"/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>initialize</w:t>
      </w:r>
      <w:proofErr w:type="gramEnd"/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 xml:space="preserve"> positions and velocities</w:t>
      </w:r>
    </w:p>
    <w:p w14:paraId="567102D5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positions = </w:t>
      </w:r>
      <w:proofErr w:type="spellStart"/>
      <w:proofErr w:type="gram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np.random</w:t>
      </w:r>
      <w:proofErr w:type="gramEnd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.uniform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lb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ub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num_particles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num_dimensions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))</w:t>
      </w:r>
    </w:p>
    <w:p w14:paraId="48869B17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velocities = </w:t>
      </w:r>
      <w:proofErr w:type="spellStart"/>
      <w:proofErr w:type="gram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np.zeros</w:t>
      </w:r>
      <w:proofErr w:type="gramEnd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_like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positions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</w:p>
    <w:p w14:paraId="6EF8A8E7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</w:p>
    <w:p w14:paraId="5474A72B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 xml:space="preserve"># </w:t>
      </w:r>
      <w:proofErr w:type="gramStart"/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>initialize</w:t>
      </w:r>
      <w:proofErr w:type="gramEnd"/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 xml:space="preserve"> personal and global bests</w:t>
      </w:r>
    </w:p>
    <w:p w14:paraId="1A3E0333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personal_best_positions</w:t>
      </w:r>
      <w:proofErr w:type="spellEnd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positions.copy</w:t>
      </w:r>
      <w:proofErr w:type="spellEnd"/>
      <w:proofErr w:type="gram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()</w:t>
      </w:r>
    </w:p>
    <w:p w14:paraId="580D888D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personal_best_scores</w:t>
      </w:r>
      <w:proofErr w:type="spellEnd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np.array</w:t>
      </w:r>
      <w:proofErr w:type="spellEnd"/>
      <w:proofErr w:type="gram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([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objective_function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r w:rsidRPr="00845620">
        <w:rPr>
          <w:rFonts w:ascii="Courier New" w:eastAsia="Times New Roman" w:hAnsi="Courier New" w:cs="Courier New"/>
          <w:color w:val="C99CC6"/>
          <w:sz w:val="21"/>
          <w:szCs w:val="21"/>
          <w:lang w:val="en-IN" w:eastAsia="en-IN"/>
        </w:rPr>
        <w:t>for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p </w:t>
      </w:r>
      <w:r w:rsidRPr="00845620">
        <w:rPr>
          <w:rFonts w:ascii="Courier New" w:eastAsia="Times New Roman" w:hAnsi="Courier New" w:cs="Courier New"/>
          <w:color w:val="82C6FF"/>
          <w:sz w:val="21"/>
          <w:szCs w:val="21"/>
          <w:lang w:val="en-IN" w:eastAsia="en-IN"/>
        </w:rPr>
        <w:t>in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positions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])</w:t>
      </w:r>
    </w:p>
    <w:p w14:paraId="1A3C7EF0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global_best_position</w:t>
      </w:r>
      <w:proofErr w:type="spellEnd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personal_best_positions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[</w:t>
      </w:r>
      <w:proofErr w:type="spellStart"/>
      <w:proofErr w:type="gram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np.argmin</w:t>
      </w:r>
      <w:proofErr w:type="spellEnd"/>
      <w:proofErr w:type="gram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personal_best_scores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)]</w:t>
      </w:r>
    </w:p>
    <w:p w14:paraId="1DDE7E61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global_best_score</w:t>
      </w:r>
      <w:proofErr w:type="spellEnd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np.</w:t>
      </w:r>
      <w:r w:rsidRPr="00845620">
        <w:rPr>
          <w:rFonts w:ascii="Courier New" w:eastAsia="Times New Roman" w:hAnsi="Courier New" w:cs="Courier New"/>
          <w:color w:val="DCDCAA"/>
          <w:sz w:val="21"/>
          <w:szCs w:val="21"/>
          <w:lang w:val="en-IN" w:eastAsia="en-IN"/>
        </w:rPr>
        <w:t>min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personal_best_scores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</w:p>
    <w:p w14:paraId="7BA303C2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</w:p>
    <w:p w14:paraId="37D43658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># PSO hyperparameters</w:t>
      </w:r>
    </w:p>
    <w:p w14:paraId="63359406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w = </w:t>
      </w:r>
      <w:r w:rsidRPr="00845620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0.7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   </w:t>
      </w:r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># inertia</w:t>
      </w:r>
    </w:p>
    <w:p w14:paraId="197CA404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c1 = </w:t>
      </w:r>
      <w:r w:rsidRPr="00845620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1.5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  </w:t>
      </w:r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># cognitive (particle)</w:t>
      </w:r>
    </w:p>
    <w:p w14:paraId="5DACEE44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c2 = </w:t>
      </w:r>
      <w:r w:rsidRPr="00845620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1.5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  </w:t>
      </w:r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># social (swarm)</w:t>
      </w:r>
    </w:p>
    <w:p w14:paraId="4E3D851D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</w:p>
    <w:p w14:paraId="29287E48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C99CC6"/>
          <w:sz w:val="21"/>
          <w:szCs w:val="21"/>
          <w:lang w:val="en-IN" w:eastAsia="en-IN"/>
        </w:rPr>
        <w:t>for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iteration </w:t>
      </w:r>
      <w:r w:rsidRPr="00845620">
        <w:rPr>
          <w:rFonts w:ascii="Courier New" w:eastAsia="Times New Roman" w:hAnsi="Courier New" w:cs="Courier New"/>
          <w:color w:val="82C6FF"/>
          <w:sz w:val="21"/>
          <w:szCs w:val="21"/>
          <w:lang w:val="en-IN" w:eastAsia="en-IN"/>
        </w:rPr>
        <w:t>in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r w:rsidRPr="00845620">
        <w:rPr>
          <w:rFonts w:ascii="Courier New" w:eastAsia="Times New Roman" w:hAnsi="Courier New" w:cs="Courier New"/>
          <w:color w:val="DCDCAA"/>
          <w:sz w:val="21"/>
          <w:szCs w:val="21"/>
          <w:lang w:val="en-IN" w:eastAsia="en-IN"/>
        </w:rPr>
        <w:t>range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num_iterations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):</w:t>
      </w:r>
    </w:p>
    <w:p w14:paraId="11815458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    </w:t>
      </w:r>
      <w:r w:rsidRPr="00845620">
        <w:rPr>
          <w:rFonts w:ascii="Courier New" w:eastAsia="Times New Roman" w:hAnsi="Courier New" w:cs="Courier New"/>
          <w:color w:val="C99CC6"/>
          <w:sz w:val="21"/>
          <w:szCs w:val="21"/>
          <w:lang w:val="en-IN" w:eastAsia="en-IN"/>
        </w:rPr>
        <w:t>for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i</w:t>
      </w:r>
      <w:proofErr w:type="spellEnd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r w:rsidRPr="00845620">
        <w:rPr>
          <w:rFonts w:ascii="Courier New" w:eastAsia="Times New Roman" w:hAnsi="Courier New" w:cs="Courier New"/>
          <w:color w:val="82C6FF"/>
          <w:sz w:val="21"/>
          <w:szCs w:val="21"/>
          <w:lang w:val="en-IN" w:eastAsia="en-IN"/>
        </w:rPr>
        <w:t>in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r w:rsidRPr="00845620">
        <w:rPr>
          <w:rFonts w:ascii="Courier New" w:eastAsia="Times New Roman" w:hAnsi="Courier New" w:cs="Courier New"/>
          <w:color w:val="DCDCAA"/>
          <w:sz w:val="21"/>
          <w:szCs w:val="21"/>
          <w:lang w:val="en-IN" w:eastAsia="en-IN"/>
        </w:rPr>
        <w:t>range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num_particles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):</w:t>
      </w:r>
    </w:p>
    <w:p w14:paraId="298D72AF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        </w:t>
      </w:r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 xml:space="preserve"># </w:t>
      </w:r>
      <w:proofErr w:type="gramStart"/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>update</w:t>
      </w:r>
      <w:proofErr w:type="gramEnd"/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 xml:space="preserve"> velocity</w:t>
      </w:r>
    </w:p>
    <w:p w14:paraId="32757EB0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        r1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r2 = </w:t>
      </w:r>
      <w:proofErr w:type="spellStart"/>
      <w:proofErr w:type="gram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np.random</w:t>
      </w:r>
      <w:proofErr w:type="gramEnd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.rand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r w:rsidRPr="00845620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2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</w:p>
    <w:p w14:paraId="6089FAFB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        velocities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[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i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]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= 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</w:p>
    <w:p w14:paraId="286E4F3E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            w * velocities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[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i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]</w:t>
      </w:r>
    </w:p>
    <w:p w14:paraId="2AE2D21E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            + c1 * r1 * 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personal_best_positions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[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i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]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- positions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[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i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])</w:t>
      </w:r>
    </w:p>
    <w:p w14:paraId="5AA3A582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            + c2 * r2 * 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global_best_position</w:t>
      </w:r>
      <w:proofErr w:type="spellEnd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- positions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[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i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])</w:t>
      </w:r>
    </w:p>
    <w:p w14:paraId="5311598C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        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</w:p>
    <w:p w14:paraId="5BA52A39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        </w:t>
      </w:r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 xml:space="preserve"># </w:t>
      </w:r>
      <w:proofErr w:type="gramStart"/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>update</w:t>
      </w:r>
      <w:proofErr w:type="gramEnd"/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 xml:space="preserve"> position</w:t>
      </w:r>
    </w:p>
    <w:p w14:paraId="6A51A8CB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        positions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[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i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]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+= velocities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[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i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]</w:t>
      </w:r>
    </w:p>
    <w:p w14:paraId="59C556A6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        </w:t>
      </w:r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 xml:space="preserve"># </w:t>
      </w:r>
      <w:proofErr w:type="gramStart"/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>apply</w:t>
      </w:r>
      <w:proofErr w:type="gramEnd"/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 xml:space="preserve"> bounds</w:t>
      </w:r>
    </w:p>
    <w:p w14:paraId="029A1585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        positions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[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i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]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np.clip</w:t>
      </w:r>
      <w:proofErr w:type="spellEnd"/>
      <w:proofErr w:type="gram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positions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[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i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],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lb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ub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</w:p>
    <w:p w14:paraId="6C38426A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</w:p>
    <w:p w14:paraId="4558D811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        </w:t>
      </w:r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 xml:space="preserve"># </w:t>
      </w:r>
      <w:proofErr w:type="gramStart"/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>evaluate</w:t>
      </w:r>
      <w:proofErr w:type="gramEnd"/>
    </w:p>
    <w:p w14:paraId="7C65E2CF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        score = 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objective_function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positions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[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i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])</w:t>
      </w:r>
    </w:p>
    <w:p w14:paraId="6BBB08D9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        </w:t>
      </w:r>
      <w:r w:rsidRPr="00845620">
        <w:rPr>
          <w:rFonts w:ascii="Courier New" w:eastAsia="Times New Roman" w:hAnsi="Courier New" w:cs="Courier New"/>
          <w:color w:val="C99CC6"/>
          <w:sz w:val="21"/>
          <w:szCs w:val="21"/>
          <w:lang w:val="en-IN" w:eastAsia="en-IN"/>
        </w:rPr>
        <w:t>if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score &lt; 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personal_best_scores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[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i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]:</w:t>
      </w:r>
    </w:p>
    <w:p w14:paraId="014F4B2C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            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personal_best_scores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[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i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]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= score</w:t>
      </w:r>
    </w:p>
    <w:p w14:paraId="5A037E78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            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personal_best_positions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[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i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]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= positions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[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i</w:t>
      </w:r>
      <w:proofErr w:type="spellEnd"/>
      <w:proofErr w:type="gramStart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]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.copy</w:t>
      </w:r>
      <w:proofErr w:type="gram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()</w:t>
      </w:r>
    </w:p>
    <w:p w14:paraId="5317B73B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</w:p>
    <w:p w14:paraId="4FDD3E7B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    </w:t>
      </w:r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 xml:space="preserve"># </w:t>
      </w:r>
      <w:proofErr w:type="gramStart"/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>update</w:t>
      </w:r>
      <w:proofErr w:type="gramEnd"/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 xml:space="preserve"> global best</w:t>
      </w:r>
    </w:p>
    <w:p w14:paraId="75B2CBAC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    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best_idx</w:t>
      </w:r>
      <w:proofErr w:type="spellEnd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= </w:t>
      </w:r>
      <w:proofErr w:type="spellStart"/>
      <w:proofErr w:type="gram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np.argmin</w:t>
      </w:r>
      <w:proofErr w:type="spellEnd"/>
      <w:proofErr w:type="gram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personal_best_scores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</w:p>
    <w:p w14:paraId="673C8144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lastRenderedPageBreak/>
        <w:t xml:space="preserve">    </w:t>
      </w:r>
      <w:r w:rsidRPr="00845620">
        <w:rPr>
          <w:rFonts w:ascii="Courier New" w:eastAsia="Times New Roman" w:hAnsi="Courier New" w:cs="Courier New"/>
          <w:color w:val="C99CC6"/>
          <w:sz w:val="21"/>
          <w:szCs w:val="21"/>
          <w:lang w:val="en-IN" w:eastAsia="en-IN"/>
        </w:rPr>
        <w:t>if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personal_best_scores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[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best_idx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]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&lt; 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global_best_score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:</w:t>
      </w:r>
    </w:p>
    <w:p w14:paraId="1737EA3E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global_best_score</w:t>
      </w:r>
      <w:proofErr w:type="spellEnd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personal_best_scores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[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best_idx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]</w:t>
      </w:r>
    </w:p>
    <w:p w14:paraId="57220C83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        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global_best_position</w:t>
      </w:r>
      <w:proofErr w:type="spellEnd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= 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personal_best_positions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[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best_idx</w:t>
      </w:r>
      <w:proofErr w:type="spellEnd"/>
      <w:proofErr w:type="gramStart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]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.copy</w:t>
      </w:r>
      <w:proofErr w:type="gram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()</w:t>
      </w:r>
    </w:p>
    <w:p w14:paraId="5046DC13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</w:p>
    <w:p w14:paraId="4975A09D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    </w:t>
      </w:r>
      <w:r w:rsidRPr="00845620">
        <w:rPr>
          <w:rFonts w:ascii="Courier New" w:eastAsia="Times New Roman" w:hAnsi="Courier New" w:cs="Courier New"/>
          <w:color w:val="C99CC6"/>
          <w:sz w:val="21"/>
          <w:szCs w:val="21"/>
          <w:lang w:val="en-IN" w:eastAsia="en-IN"/>
        </w:rPr>
        <w:t>if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iteration % </w:t>
      </w:r>
      <w:r w:rsidRPr="00845620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10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== </w:t>
      </w:r>
      <w:r w:rsidRPr="00845620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0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:</w:t>
      </w:r>
    </w:p>
    <w:p w14:paraId="409F8D76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        </w:t>
      </w:r>
      <w:proofErr w:type="gramStart"/>
      <w:r w:rsidRPr="00845620">
        <w:rPr>
          <w:rFonts w:ascii="Courier New" w:eastAsia="Times New Roman" w:hAnsi="Courier New" w:cs="Courier New"/>
          <w:color w:val="DCDCAA"/>
          <w:sz w:val="21"/>
          <w:szCs w:val="21"/>
          <w:lang w:val="en-IN" w:eastAsia="en-IN"/>
        </w:rPr>
        <w:t>print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proofErr w:type="spellStart"/>
      <w:proofErr w:type="gramEnd"/>
      <w:r w:rsidRPr="00845620">
        <w:rPr>
          <w:rFonts w:ascii="Courier New" w:eastAsia="Times New Roman" w:hAnsi="Courier New" w:cs="Courier New"/>
          <w:color w:val="69A5D7"/>
          <w:sz w:val="21"/>
          <w:szCs w:val="21"/>
          <w:lang w:val="en-IN" w:eastAsia="en-IN"/>
        </w:rPr>
        <w:t>f</w:t>
      </w:r>
      <w:r w:rsidRPr="00845620">
        <w:rPr>
          <w:rFonts w:ascii="Courier New" w:eastAsia="Times New Roman" w:hAnsi="Courier New" w:cs="Courier New"/>
          <w:color w:val="CE9178"/>
          <w:sz w:val="21"/>
          <w:szCs w:val="21"/>
          <w:lang w:val="en-IN" w:eastAsia="en-IN"/>
        </w:rPr>
        <w:t>"Iteration</w:t>
      </w:r>
      <w:proofErr w:type="spellEnd"/>
      <w:r w:rsidRPr="00845620">
        <w:rPr>
          <w:rFonts w:ascii="Courier New" w:eastAsia="Times New Roman" w:hAnsi="Courier New" w:cs="Courier New"/>
          <w:color w:val="CE9178"/>
          <w:sz w:val="21"/>
          <w:szCs w:val="21"/>
          <w:lang w:val="en-IN" w:eastAsia="en-IN"/>
        </w:rPr>
        <w:t xml:space="preserve"> 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{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iteration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}</w:t>
      </w:r>
      <w:r w:rsidRPr="00845620">
        <w:rPr>
          <w:rFonts w:ascii="Courier New" w:eastAsia="Times New Roman" w:hAnsi="Courier New" w:cs="Courier New"/>
          <w:color w:val="CE9178"/>
          <w:sz w:val="21"/>
          <w:szCs w:val="21"/>
          <w:lang w:val="en-IN" w:eastAsia="en-IN"/>
        </w:rPr>
        <w:t xml:space="preserve">: Best MSE = 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{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global_best_score</w:t>
      </w:r>
      <w:r w:rsidRPr="00845620">
        <w:rPr>
          <w:rFonts w:ascii="Courier New" w:eastAsia="Times New Roman" w:hAnsi="Courier New" w:cs="Courier New"/>
          <w:color w:val="B5CEA8"/>
          <w:sz w:val="21"/>
          <w:szCs w:val="21"/>
          <w:lang w:val="en-IN" w:eastAsia="en-IN"/>
        </w:rPr>
        <w:t>:.4f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}</w:t>
      </w:r>
      <w:r w:rsidRPr="00845620">
        <w:rPr>
          <w:rFonts w:ascii="Courier New" w:eastAsia="Times New Roman" w:hAnsi="Courier New" w:cs="Courier New"/>
          <w:color w:val="CE9178"/>
          <w:sz w:val="21"/>
          <w:szCs w:val="21"/>
          <w:lang w:val="en-IN" w:eastAsia="en-IN"/>
        </w:rPr>
        <w:t>"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</w:p>
    <w:p w14:paraId="4402CD52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</w:p>
    <w:p w14:paraId="3A8B9A62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gramStart"/>
      <w:r w:rsidRPr="00845620">
        <w:rPr>
          <w:rFonts w:ascii="Courier New" w:eastAsia="Times New Roman" w:hAnsi="Courier New" w:cs="Courier New"/>
          <w:color w:val="DCDCAA"/>
          <w:sz w:val="21"/>
          <w:szCs w:val="21"/>
          <w:lang w:val="en-IN" w:eastAsia="en-IN"/>
        </w:rPr>
        <w:t>print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proofErr w:type="gramEnd"/>
      <w:r w:rsidRPr="00845620">
        <w:rPr>
          <w:rFonts w:ascii="Courier New" w:eastAsia="Times New Roman" w:hAnsi="Courier New" w:cs="Courier New"/>
          <w:color w:val="CE9178"/>
          <w:sz w:val="21"/>
          <w:szCs w:val="21"/>
          <w:lang w:val="en-IN" w:eastAsia="en-IN"/>
        </w:rPr>
        <w:t>"\</w:t>
      </w:r>
      <w:proofErr w:type="spellStart"/>
      <w:r w:rsidRPr="00845620">
        <w:rPr>
          <w:rFonts w:ascii="Courier New" w:eastAsia="Times New Roman" w:hAnsi="Courier New" w:cs="Courier New"/>
          <w:color w:val="CE9178"/>
          <w:sz w:val="21"/>
          <w:szCs w:val="21"/>
          <w:lang w:val="en-IN" w:eastAsia="en-IN"/>
        </w:rPr>
        <w:t>nOptimized</w:t>
      </w:r>
      <w:proofErr w:type="spellEnd"/>
      <w:r w:rsidRPr="00845620">
        <w:rPr>
          <w:rFonts w:ascii="Courier New" w:eastAsia="Times New Roman" w:hAnsi="Courier New" w:cs="Courier New"/>
          <w:color w:val="CE9178"/>
          <w:sz w:val="21"/>
          <w:szCs w:val="21"/>
          <w:lang w:val="en-IN" w:eastAsia="en-IN"/>
        </w:rPr>
        <w:t xml:space="preserve"> parameters (a, b, c):"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global_best_position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</w:p>
    <w:p w14:paraId="18AE620B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gramStart"/>
      <w:r w:rsidRPr="00845620">
        <w:rPr>
          <w:rFonts w:ascii="Courier New" w:eastAsia="Times New Roman" w:hAnsi="Courier New" w:cs="Courier New"/>
          <w:color w:val="DCDCAA"/>
          <w:sz w:val="21"/>
          <w:szCs w:val="21"/>
          <w:lang w:val="en-IN" w:eastAsia="en-IN"/>
        </w:rPr>
        <w:t>print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proofErr w:type="gramEnd"/>
      <w:r w:rsidRPr="00845620">
        <w:rPr>
          <w:rFonts w:ascii="Courier New" w:eastAsia="Times New Roman" w:hAnsi="Courier New" w:cs="Courier New"/>
          <w:color w:val="CE9178"/>
          <w:sz w:val="21"/>
          <w:szCs w:val="21"/>
          <w:lang w:val="en-IN" w:eastAsia="en-IN"/>
        </w:rPr>
        <w:t>"Best MSE:"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global_best_score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</w:p>
    <w:p w14:paraId="74F3FB90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</w:p>
    <w:p w14:paraId="4F06ACA9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># -----------------------------</w:t>
      </w:r>
    </w:p>
    <w:p w14:paraId="4E1AB838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># Step 4: Visualize results</w:t>
      </w:r>
    </w:p>
    <w:p w14:paraId="721A1A9A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r w:rsidRPr="00845620">
        <w:rPr>
          <w:rFonts w:ascii="Courier New" w:eastAsia="Times New Roman" w:hAnsi="Courier New" w:cs="Courier New"/>
          <w:color w:val="82B76C"/>
          <w:sz w:val="21"/>
          <w:szCs w:val="21"/>
          <w:lang w:val="en-IN" w:eastAsia="en-IN"/>
        </w:rPr>
        <w:t># -----------------------------</w:t>
      </w:r>
    </w:p>
    <w:p w14:paraId="6E7B731D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y_pred</w:t>
      </w:r>
      <w:proofErr w:type="spellEnd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= </w:t>
      </w:r>
      <w:proofErr w:type="gram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model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proofErr w:type="spellStart"/>
      <w:proofErr w:type="gramEnd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global_best_position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X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</w:p>
    <w:p w14:paraId="10FC1267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proofErr w:type="gram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plt.scatter</w:t>
      </w:r>
      <w:proofErr w:type="spellEnd"/>
      <w:proofErr w:type="gram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X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y_noisy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color</w:t>
      </w:r>
      <w:proofErr w:type="spellEnd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=</w:t>
      </w:r>
      <w:r w:rsidRPr="00845620">
        <w:rPr>
          <w:rFonts w:ascii="Courier New" w:eastAsia="Times New Roman" w:hAnsi="Courier New" w:cs="Courier New"/>
          <w:color w:val="CE9178"/>
          <w:sz w:val="21"/>
          <w:szCs w:val="21"/>
          <w:lang w:val="en-IN" w:eastAsia="en-IN"/>
        </w:rPr>
        <w:t>'blue'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label=</w:t>
      </w:r>
      <w:r w:rsidRPr="00845620">
        <w:rPr>
          <w:rFonts w:ascii="Courier New" w:eastAsia="Times New Roman" w:hAnsi="Courier New" w:cs="Courier New"/>
          <w:color w:val="CE9178"/>
          <w:sz w:val="21"/>
          <w:szCs w:val="21"/>
          <w:lang w:val="en-IN" w:eastAsia="en-IN"/>
        </w:rPr>
        <w:t>'Noisy Data'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</w:p>
    <w:p w14:paraId="315ABE6E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proofErr w:type="gram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plt.plot</w:t>
      </w:r>
      <w:proofErr w:type="spellEnd"/>
      <w:proofErr w:type="gram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X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y_true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r w:rsidRPr="00845620">
        <w:rPr>
          <w:rFonts w:ascii="Courier New" w:eastAsia="Times New Roman" w:hAnsi="Courier New" w:cs="Courier New"/>
          <w:color w:val="CE9178"/>
          <w:sz w:val="21"/>
          <w:szCs w:val="21"/>
          <w:lang w:val="en-IN" w:eastAsia="en-IN"/>
        </w:rPr>
        <w:t>'g--'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label=</w:t>
      </w:r>
      <w:r w:rsidRPr="00845620">
        <w:rPr>
          <w:rFonts w:ascii="Courier New" w:eastAsia="Times New Roman" w:hAnsi="Courier New" w:cs="Courier New"/>
          <w:color w:val="CE9178"/>
          <w:sz w:val="21"/>
          <w:szCs w:val="21"/>
          <w:lang w:val="en-IN" w:eastAsia="en-IN"/>
        </w:rPr>
        <w:t>'True Function'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</w:p>
    <w:p w14:paraId="0148409B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proofErr w:type="gram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plt.plot</w:t>
      </w:r>
      <w:proofErr w:type="spellEnd"/>
      <w:proofErr w:type="gram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X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proofErr w:type="spell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y_pred</w:t>
      </w:r>
      <w:proofErr w:type="spell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</w:t>
      </w:r>
      <w:r w:rsidRPr="00845620">
        <w:rPr>
          <w:rFonts w:ascii="Courier New" w:eastAsia="Times New Roman" w:hAnsi="Courier New" w:cs="Courier New"/>
          <w:color w:val="CE9178"/>
          <w:sz w:val="21"/>
          <w:szCs w:val="21"/>
          <w:lang w:val="en-IN" w:eastAsia="en-IN"/>
        </w:rPr>
        <w:t>'r'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,</w:t>
      </w:r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 xml:space="preserve"> label=</w:t>
      </w:r>
      <w:r w:rsidRPr="00845620">
        <w:rPr>
          <w:rFonts w:ascii="Courier New" w:eastAsia="Times New Roman" w:hAnsi="Courier New" w:cs="Courier New"/>
          <w:color w:val="CE9178"/>
          <w:sz w:val="21"/>
          <w:szCs w:val="21"/>
          <w:lang w:val="en-IN" w:eastAsia="en-IN"/>
        </w:rPr>
        <w:t>'PSO Fit'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</w:p>
    <w:p w14:paraId="4BE32817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proofErr w:type="gram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plt.legend</w:t>
      </w:r>
      <w:proofErr w:type="spellEnd"/>
      <w:proofErr w:type="gram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()</w:t>
      </w:r>
    </w:p>
    <w:p w14:paraId="6485D385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proofErr w:type="gram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plt.xlabel</w:t>
      </w:r>
      <w:proofErr w:type="spellEnd"/>
      <w:proofErr w:type="gram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r w:rsidRPr="00845620">
        <w:rPr>
          <w:rFonts w:ascii="Courier New" w:eastAsia="Times New Roman" w:hAnsi="Courier New" w:cs="Courier New"/>
          <w:color w:val="CE9178"/>
          <w:sz w:val="21"/>
          <w:szCs w:val="21"/>
          <w:lang w:val="en-IN" w:eastAsia="en-IN"/>
        </w:rPr>
        <w:t>'X'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</w:p>
    <w:p w14:paraId="7D108076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proofErr w:type="gram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plt.ylabel</w:t>
      </w:r>
      <w:proofErr w:type="spellEnd"/>
      <w:proofErr w:type="gram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r w:rsidRPr="00845620">
        <w:rPr>
          <w:rFonts w:ascii="Courier New" w:eastAsia="Times New Roman" w:hAnsi="Courier New" w:cs="Courier New"/>
          <w:color w:val="CE9178"/>
          <w:sz w:val="21"/>
          <w:szCs w:val="21"/>
          <w:lang w:val="en-IN" w:eastAsia="en-IN"/>
        </w:rPr>
        <w:t>'Y'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</w:p>
    <w:p w14:paraId="7D1D2553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proofErr w:type="gram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plt.title</w:t>
      </w:r>
      <w:proofErr w:type="spellEnd"/>
      <w:proofErr w:type="gram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</w:t>
      </w:r>
      <w:r w:rsidRPr="00845620">
        <w:rPr>
          <w:rFonts w:ascii="Courier New" w:eastAsia="Times New Roman" w:hAnsi="Courier New" w:cs="Courier New"/>
          <w:color w:val="CE9178"/>
          <w:sz w:val="21"/>
          <w:szCs w:val="21"/>
          <w:lang w:val="en-IN" w:eastAsia="en-IN"/>
        </w:rPr>
        <w:t>'Regression using PSO (manual implementation)'</w:t>
      </w:r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)</w:t>
      </w:r>
    </w:p>
    <w:p w14:paraId="622DE819" w14:textId="77777777" w:rsidR="00845620" w:rsidRPr="00845620" w:rsidRDefault="00845620" w:rsidP="00845620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</w:pPr>
      <w:proofErr w:type="spellStart"/>
      <w:proofErr w:type="gramStart"/>
      <w:r w:rsidRPr="00845620">
        <w:rPr>
          <w:rFonts w:ascii="Courier New" w:eastAsia="Times New Roman" w:hAnsi="Courier New" w:cs="Courier New"/>
          <w:color w:val="D4D4D4"/>
          <w:sz w:val="21"/>
          <w:szCs w:val="21"/>
          <w:lang w:val="en-IN" w:eastAsia="en-IN"/>
        </w:rPr>
        <w:t>plt.show</w:t>
      </w:r>
      <w:proofErr w:type="spellEnd"/>
      <w:proofErr w:type="gramEnd"/>
      <w:r w:rsidRPr="00845620">
        <w:rPr>
          <w:rFonts w:ascii="Courier New" w:eastAsia="Times New Roman" w:hAnsi="Courier New" w:cs="Courier New"/>
          <w:color w:val="DCDCDC"/>
          <w:sz w:val="21"/>
          <w:szCs w:val="21"/>
          <w:lang w:val="en-IN" w:eastAsia="en-IN"/>
        </w:rPr>
        <w:t>()</w:t>
      </w:r>
    </w:p>
    <w:p w14:paraId="60F7AE43" w14:textId="323D5685" w:rsidR="00845620" w:rsidRDefault="00845620" w:rsidP="00845620">
      <w:pPr>
        <w:jc w:val="center"/>
        <w:rPr>
          <w:rFonts w:ascii="Bahnschrift" w:hAnsi="Bahnschrift"/>
          <w:sz w:val="32"/>
          <w:szCs w:val="32"/>
        </w:rPr>
      </w:pPr>
    </w:p>
    <w:p w14:paraId="762CEE7A" w14:textId="4A65881B" w:rsidR="00845620" w:rsidRDefault="00845620" w:rsidP="00845620">
      <w:pPr>
        <w:jc w:val="center"/>
        <w:rPr>
          <w:rFonts w:ascii="Impact" w:hAnsi="Impact"/>
          <w:sz w:val="44"/>
          <w:szCs w:val="44"/>
        </w:rPr>
      </w:pPr>
      <w:r>
        <w:rPr>
          <w:rFonts w:ascii="Impact" w:hAnsi="Impact"/>
          <w:sz w:val="44"/>
          <w:szCs w:val="44"/>
        </w:rPr>
        <w:t>OUTPUT:</w:t>
      </w:r>
    </w:p>
    <w:p w14:paraId="34233DD7" w14:textId="47082644" w:rsidR="00845620" w:rsidRDefault="00845620" w:rsidP="00845620">
      <w:pPr>
        <w:jc w:val="center"/>
        <w:rPr>
          <w:rFonts w:ascii="Impact" w:hAnsi="Impact"/>
          <w:sz w:val="44"/>
          <w:szCs w:val="44"/>
        </w:rPr>
      </w:pPr>
    </w:p>
    <w:p w14:paraId="1EB0CB48" w14:textId="13EE466C" w:rsidR="00845620" w:rsidRPr="00845620" w:rsidRDefault="00845620" w:rsidP="00845620">
      <w:pPr>
        <w:jc w:val="center"/>
        <w:rPr>
          <w:rFonts w:ascii="Impact" w:hAnsi="Impact"/>
          <w:sz w:val="44"/>
          <w:szCs w:val="44"/>
        </w:rPr>
      </w:pPr>
      <w:r w:rsidRPr="00845620">
        <w:rPr>
          <w:rFonts w:ascii="Impact" w:hAnsi="Impact"/>
          <w:sz w:val="44"/>
          <w:szCs w:val="44"/>
        </w:rPr>
        <w:lastRenderedPageBreak/>
        <w:drawing>
          <wp:inline distT="0" distB="0" distL="0" distR="0" wp14:anchorId="371059A1" wp14:editId="061C824E">
            <wp:extent cx="3743325" cy="39268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6944" cy="393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5620" w:rsidRPr="008456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1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620"/>
    <w:rsid w:val="00645252"/>
    <w:rsid w:val="006D3D74"/>
    <w:rsid w:val="0083569A"/>
    <w:rsid w:val="00845620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E745D"/>
  <w15:chartTrackingRefBased/>
  <w15:docId w15:val="{CBC12E68-B632-4EAF-B714-63EC1C7B3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59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7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MSCE\AppData\Local\Microsoft\Office\16.0\DTS\en-US%7b46F62FEE-1693-420A-A684-3CFE2CF2D722%7d\%7bC70DF4C1-A201-486F-BEA6-A11ECE4ACAC8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{C70DF4C1-A201-486F-BEA6-A11ECE4ACAC8}TF2de6fc23-48e8-448b-960e-1bdc6e9248ab4ef8d1ac_win32-7424dd8ab5ea</Template>
  <TotalTime>8</TotalTime>
  <Pages>4</Pages>
  <Words>466</Words>
  <Characters>2661</Characters>
  <Application>Microsoft Office Word</Application>
  <DocSecurity>0</DocSecurity>
  <Lines>22</Lines>
  <Paragraphs>6</Paragraphs>
  <ScaleCrop>false</ScaleCrop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2025-11-10T08:12:00Z</dcterms:created>
  <dcterms:modified xsi:type="dcterms:W3CDTF">2025-11-10T08:20:00Z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